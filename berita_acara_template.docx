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3F09" w14:textId="77777777" w:rsidR="00211372" w:rsidRDefault="00211372">
      <w:pPr>
        <w:spacing w:line="200" w:lineRule="exact"/>
      </w:pPr>
    </w:p>
    <w:p w14:paraId="37053B80" w14:textId="77777777" w:rsidR="00211372" w:rsidRDefault="00211372">
      <w:pPr>
        <w:spacing w:before="1" w:line="240" w:lineRule="exact"/>
        <w:rPr>
          <w:sz w:val="24"/>
          <w:szCs w:val="24"/>
        </w:rPr>
      </w:pPr>
    </w:p>
    <w:p w14:paraId="5EC8614F" w14:textId="77777777" w:rsidR="00211372" w:rsidRDefault="00000000">
      <w:pPr>
        <w:spacing w:before="25"/>
        <w:ind w:left="2889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PE</w:t>
      </w:r>
      <w:r>
        <w:rPr>
          <w:rFonts w:ascii="Arial" w:eastAsia="Arial" w:hAnsi="Arial" w:cs="Arial"/>
          <w:b/>
          <w:spacing w:val="-1"/>
          <w:sz w:val="28"/>
          <w:szCs w:val="28"/>
        </w:rPr>
        <w:t>RN</w:t>
      </w:r>
      <w:r>
        <w:rPr>
          <w:rFonts w:ascii="Arial" w:eastAsia="Arial" w:hAnsi="Arial" w:cs="Arial"/>
          <w:b/>
          <w:spacing w:val="-26"/>
          <w:sz w:val="28"/>
          <w:szCs w:val="28"/>
        </w:rPr>
        <w:t>Y</w:t>
      </w:r>
      <w:r>
        <w:rPr>
          <w:rFonts w:ascii="Arial" w:eastAsia="Arial" w:hAnsi="Arial" w:cs="Arial"/>
          <w:b/>
          <w:spacing w:val="-20"/>
          <w:sz w:val="28"/>
          <w:szCs w:val="28"/>
        </w:rPr>
        <w:t>AT</w:t>
      </w:r>
      <w:r>
        <w:rPr>
          <w:rFonts w:ascii="Arial" w:eastAsia="Arial" w:hAnsi="Arial" w:cs="Arial"/>
          <w:b/>
          <w:spacing w:val="-1"/>
          <w:sz w:val="28"/>
          <w:szCs w:val="28"/>
        </w:rPr>
        <w:t>AA</w:t>
      </w:r>
      <w:r>
        <w:rPr>
          <w:rFonts w:ascii="Arial" w:eastAsia="Arial" w:hAnsi="Arial" w:cs="Arial"/>
          <w:b/>
          <w:sz w:val="28"/>
          <w:szCs w:val="28"/>
        </w:rPr>
        <w:t xml:space="preserve">N </w:t>
      </w:r>
      <w:r>
        <w:rPr>
          <w:rFonts w:ascii="Arial" w:eastAsia="Arial" w:hAnsi="Arial" w:cs="Arial"/>
          <w:b/>
          <w:spacing w:val="-1"/>
          <w:sz w:val="28"/>
          <w:szCs w:val="28"/>
        </w:rPr>
        <w:t>T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-1"/>
          <w:sz w:val="28"/>
          <w:szCs w:val="28"/>
        </w:rPr>
        <w:t>LA</w:t>
      </w:r>
      <w:r>
        <w:rPr>
          <w:rFonts w:ascii="Arial" w:eastAsia="Arial" w:hAnsi="Arial" w:cs="Arial"/>
          <w:b/>
          <w:sz w:val="28"/>
          <w:szCs w:val="28"/>
        </w:rPr>
        <w:t xml:space="preserve">H </w:t>
      </w:r>
      <w:r>
        <w:rPr>
          <w:rFonts w:ascii="Arial" w:eastAsia="Arial" w:hAnsi="Arial" w:cs="Arial"/>
          <w:b/>
          <w:spacing w:val="-1"/>
          <w:sz w:val="28"/>
          <w:szCs w:val="28"/>
        </w:rPr>
        <w:t>D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EV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U</w:t>
      </w:r>
    </w:p>
    <w:p w14:paraId="4849FC4D" w14:textId="77777777" w:rsidR="00211372" w:rsidRDefault="00211372">
      <w:pPr>
        <w:spacing w:line="200" w:lineRule="exact"/>
      </w:pPr>
    </w:p>
    <w:p w14:paraId="5960DF54" w14:textId="77777777" w:rsidR="00211372" w:rsidRDefault="00211372">
      <w:pPr>
        <w:spacing w:line="200" w:lineRule="exact"/>
      </w:pPr>
    </w:p>
    <w:p w14:paraId="74646CAF" w14:textId="77777777" w:rsidR="00211372" w:rsidRDefault="00211372">
      <w:pPr>
        <w:spacing w:before="4" w:line="260" w:lineRule="exact"/>
        <w:rPr>
          <w:sz w:val="26"/>
          <w:szCs w:val="26"/>
        </w:rPr>
      </w:pPr>
    </w:p>
    <w:p w14:paraId="4BAA673D" w14:textId="6BA8E4AF" w:rsidR="00211372" w:rsidRDefault="00000000">
      <w:pPr>
        <w:spacing w:line="360" w:lineRule="auto"/>
        <w:ind w:left="260" w:right="76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reviu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 w:rsidR="00C8643E">
        <w:rPr>
          <w:rFonts w:ascii="Arial" w:eastAsia="Arial" w:hAnsi="Arial" w:cs="Arial"/>
          <w:spacing w:val="-1"/>
          <w:sz w:val="24"/>
          <w:szCs w:val="24"/>
        </w:rPr>
        <w:t>&lt;nama satker&gt;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7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C8643E">
        <w:rPr>
          <w:rFonts w:ascii="Arial" w:eastAsia="Arial" w:hAnsi="Arial" w:cs="Arial"/>
          <w:spacing w:val="-1"/>
          <w:sz w:val="24"/>
          <w:szCs w:val="24"/>
        </w:rPr>
        <w:t>&lt;tahun lkj&gt;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Reviu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ub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 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lam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ja</w:t>
      </w:r>
      <w:r>
        <w:rPr>
          <w:rFonts w:ascii="Arial" w:eastAsia="Arial" w:hAnsi="Arial" w:cs="Arial"/>
          <w:spacing w:val="-2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 w:rsidR="00C8643E">
        <w:rPr>
          <w:rFonts w:ascii="Arial" w:eastAsia="Arial" w:hAnsi="Arial" w:cs="Arial"/>
          <w:spacing w:val="-1"/>
          <w:sz w:val="24"/>
          <w:szCs w:val="24"/>
        </w:rPr>
        <w:t>&lt;nama satker&gt;</w:t>
      </w:r>
      <w:r>
        <w:rPr>
          <w:rFonts w:ascii="Arial" w:eastAsia="Arial" w:hAnsi="Arial" w:cs="Arial"/>
          <w:sz w:val="24"/>
          <w:szCs w:val="24"/>
        </w:rPr>
        <w:t>.</w:t>
      </w:r>
    </w:p>
    <w:p w14:paraId="63477E21" w14:textId="77777777" w:rsidR="00211372" w:rsidRDefault="00211372">
      <w:pPr>
        <w:spacing w:line="200" w:lineRule="exact"/>
      </w:pPr>
    </w:p>
    <w:p w14:paraId="48BE9234" w14:textId="77777777" w:rsidR="00211372" w:rsidRDefault="00211372">
      <w:pPr>
        <w:spacing w:before="18" w:line="200" w:lineRule="exact"/>
      </w:pPr>
    </w:p>
    <w:p w14:paraId="51FBA30A" w14:textId="77777777" w:rsidR="00211372" w:rsidRDefault="00000000">
      <w:pPr>
        <w:spacing w:line="360" w:lineRule="auto"/>
        <w:ind w:left="260" w:right="83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Reviu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rtuju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kin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 la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kin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isajikan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l,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reviu 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 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k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 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isi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lkan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lam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kini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lan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</w:p>
    <w:p w14:paraId="3DAAA1C8" w14:textId="77777777" w:rsidR="00211372" w:rsidRDefault="00000000">
      <w:pPr>
        <w:spacing w:before="2" w:line="260" w:lineRule="exact"/>
        <w:ind w:left="2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isajikan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d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da</w:t>
      </w:r>
      <w:r>
        <w:rPr>
          <w:rFonts w:ascii="Arial" w:eastAsia="Arial" w:hAnsi="Arial" w:cs="Arial"/>
          <w:position w:val="-1"/>
          <w:sz w:val="24"/>
          <w:szCs w:val="24"/>
        </w:rPr>
        <w:t>lam l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>ran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ki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j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i.</w:t>
      </w:r>
    </w:p>
    <w:p w14:paraId="560D45C1" w14:textId="77777777" w:rsidR="00211372" w:rsidRDefault="00211372">
      <w:pPr>
        <w:spacing w:line="200" w:lineRule="exact"/>
      </w:pPr>
    </w:p>
    <w:p w14:paraId="5639DD9F" w14:textId="77777777" w:rsidR="00211372" w:rsidRDefault="00211372">
      <w:pPr>
        <w:spacing w:line="200" w:lineRule="exact"/>
      </w:pPr>
    </w:p>
    <w:p w14:paraId="04F7F4CE" w14:textId="77777777" w:rsidR="00211372" w:rsidRDefault="00211372">
      <w:pPr>
        <w:spacing w:line="200" w:lineRule="exact"/>
      </w:pPr>
    </w:p>
    <w:p w14:paraId="377746B9" w14:textId="77777777" w:rsidR="00211372" w:rsidRDefault="00211372">
      <w:pPr>
        <w:spacing w:line="200" w:lineRule="exact"/>
      </w:pPr>
    </w:p>
    <w:p w14:paraId="75E0F069" w14:textId="77777777" w:rsidR="00211372" w:rsidRDefault="00211372">
      <w:pPr>
        <w:spacing w:before="10" w:line="220" w:lineRule="exact"/>
        <w:rPr>
          <w:sz w:val="22"/>
          <w:szCs w:val="22"/>
        </w:rPr>
        <w:sectPr w:rsidR="00211372">
          <w:type w:val="continuous"/>
          <w:pgSz w:w="12240" w:h="15840"/>
          <w:pgMar w:top="1480" w:right="1320" w:bottom="280" w:left="1180" w:header="720" w:footer="720" w:gutter="0"/>
          <w:cols w:space="720"/>
        </w:sectPr>
      </w:pPr>
    </w:p>
    <w:p w14:paraId="5173D7BE" w14:textId="77777777" w:rsidR="00211372" w:rsidRDefault="00211372">
      <w:pPr>
        <w:spacing w:before="5" w:line="100" w:lineRule="exact"/>
        <w:rPr>
          <w:sz w:val="10"/>
          <w:szCs w:val="10"/>
        </w:rPr>
      </w:pPr>
    </w:p>
    <w:p w14:paraId="64286791" w14:textId="77777777" w:rsidR="00211372" w:rsidRDefault="00211372">
      <w:pPr>
        <w:spacing w:line="200" w:lineRule="exact"/>
      </w:pPr>
    </w:p>
    <w:p w14:paraId="7D1A13D1" w14:textId="77777777" w:rsidR="00211372" w:rsidRDefault="00000000">
      <w:pPr>
        <w:ind w:left="11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view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</w:p>
    <w:p w14:paraId="6C773993" w14:textId="77777777" w:rsidR="00211372" w:rsidRDefault="00211372">
      <w:pPr>
        <w:spacing w:line="200" w:lineRule="exact"/>
      </w:pPr>
    </w:p>
    <w:p w14:paraId="34E8B7F6" w14:textId="77777777" w:rsidR="00211372" w:rsidRDefault="00211372">
      <w:pPr>
        <w:spacing w:line="200" w:lineRule="exact"/>
      </w:pPr>
    </w:p>
    <w:p w14:paraId="5EE62012" w14:textId="77777777" w:rsidR="00211372" w:rsidRDefault="00211372">
      <w:pPr>
        <w:spacing w:line="200" w:lineRule="exact"/>
      </w:pPr>
    </w:p>
    <w:p w14:paraId="3D694C39" w14:textId="77777777" w:rsidR="00211372" w:rsidRDefault="00211372">
      <w:pPr>
        <w:spacing w:line="200" w:lineRule="exact"/>
      </w:pPr>
    </w:p>
    <w:p w14:paraId="0B9DFFF3" w14:textId="77777777" w:rsidR="00211372" w:rsidRDefault="00211372">
      <w:pPr>
        <w:spacing w:line="200" w:lineRule="exact"/>
      </w:pPr>
    </w:p>
    <w:p w14:paraId="4770CD91" w14:textId="77777777" w:rsidR="00211372" w:rsidRDefault="00211372">
      <w:pPr>
        <w:spacing w:line="200" w:lineRule="exact"/>
      </w:pPr>
    </w:p>
    <w:p w14:paraId="4D8B07AB" w14:textId="77777777" w:rsidR="00211372" w:rsidRDefault="00211372">
      <w:pPr>
        <w:spacing w:line="200" w:lineRule="exact"/>
      </w:pPr>
    </w:p>
    <w:p w14:paraId="69B21CB6" w14:textId="77777777" w:rsidR="00211372" w:rsidRDefault="00211372">
      <w:pPr>
        <w:spacing w:before="16" w:line="240" w:lineRule="exact"/>
        <w:rPr>
          <w:sz w:val="24"/>
          <w:szCs w:val="24"/>
        </w:rPr>
      </w:pPr>
    </w:p>
    <w:p w14:paraId="71045A0A" w14:textId="0F6E0260" w:rsidR="00211372" w:rsidRDefault="00000000">
      <w:pPr>
        <w:ind w:left="114" w:right="-56"/>
        <w:rPr>
          <w:rFonts w:ascii="Arial" w:eastAsia="Arial" w:hAnsi="Arial" w:cs="Arial"/>
          <w:sz w:val="24"/>
          <w:szCs w:val="24"/>
        </w:rPr>
      </w:pPr>
      <w:r>
        <w:pict w14:anchorId="1BECE6D9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64.7pt;margin-top:15.1pt;width:94.75pt;height:68.45pt;z-index:-251660800;mso-position-horizontal-relative:page" filled="f" stroked="f">
            <v:textbox inset="0,0,0,0">
              <w:txbxContent>
                <w:p w14:paraId="092A6AE8" w14:textId="77777777" w:rsidR="00211372" w:rsidRDefault="00211372">
                  <w:pPr>
                    <w:spacing w:line="200" w:lineRule="exact"/>
                  </w:pPr>
                </w:p>
                <w:p w14:paraId="3B53F26A" w14:textId="77777777" w:rsidR="00211372" w:rsidRDefault="00211372">
                  <w:pPr>
                    <w:spacing w:line="200" w:lineRule="exact"/>
                  </w:pPr>
                </w:p>
                <w:p w14:paraId="1E87A5D3" w14:textId="77777777" w:rsidR="00211372" w:rsidRDefault="00211372">
                  <w:pPr>
                    <w:spacing w:line="200" w:lineRule="exact"/>
                  </w:pPr>
                </w:p>
                <w:p w14:paraId="54F156E8" w14:textId="77777777" w:rsidR="00211372" w:rsidRDefault="00211372">
                  <w:pPr>
                    <w:spacing w:line="200" w:lineRule="exact"/>
                  </w:pPr>
                </w:p>
                <w:p w14:paraId="499FF885" w14:textId="77777777" w:rsidR="00211372" w:rsidRDefault="00211372">
                  <w:pPr>
                    <w:spacing w:before="18" w:line="260" w:lineRule="exact"/>
                    <w:rPr>
                      <w:sz w:val="26"/>
                      <w:szCs w:val="26"/>
                    </w:rPr>
                  </w:pPr>
                </w:p>
                <w:p w14:paraId="190DD1EC" w14:textId="3CBAFB2C" w:rsidR="00211372" w:rsidRDefault="00000000">
                  <w:pPr>
                    <w:ind w:right="-5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2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="Arial" w:eastAsia="Arial" w:hAnsi="Arial" w:cs="Arial"/>
                      <w:spacing w:val="26"/>
                      <w:sz w:val="24"/>
                      <w:szCs w:val="24"/>
                    </w:rPr>
                    <w:t xml:space="preserve"> </w:t>
                  </w:r>
                  <w:r w:rsidR="00C8643E">
                    <w:rPr>
                      <w:rFonts w:ascii="Arial" w:eastAsia="Arial" w:hAnsi="Arial" w:cs="Arial"/>
                      <w:sz w:val="24"/>
                      <w:szCs w:val="24"/>
                    </w:rPr>
                    <w:t>&lt;reviewer 2&gt;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 w:rsidR="00C8643E">
        <w:rPr>
          <w:rFonts w:ascii="Arial" w:eastAsia="Arial" w:hAnsi="Arial" w:cs="Arial"/>
          <w:sz w:val="24"/>
          <w:szCs w:val="24"/>
        </w:rPr>
        <w:t>&lt;reviewer 1&gt;</w:t>
      </w:r>
    </w:p>
    <w:p w14:paraId="4EFF2F5D" w14:textId="6EE84F32" w:rsidR="00211372" w:rsidRDefault="00000000">
      <w:pPr>
        <w:spacing w:before="29"/>
        <w:ind w:left="34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spacing w:val="-2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 w:rsidR="00C8643E">
        <w:rPr>
          <w:rFonts w:ascii="Arial" w:eastAsia="Arial" w:hAnsi="Arial" w:cs="Arial"/>
          <w:spacing w:val="1"/>
          <w:sz w:val="24"/>
          <w:szCs w:val="24"/>
        </w:rPr>
        <w:t>&lt;tanggal selesai review&gt;</w:t>
      </w:r>
    </w:p>
    <w:p w14:paraId="2EC8D4D5" w14:textId="5CF5A8B8" w:rsidR="00211372" w:rsidRDefault="00000000">
      <w:pPr>
        <w:ind w:right="90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 xml:space="preserve">i Reviu </w:t>
      </w:r>
      <w:r w:rsidR="00C8643E">
        <w:rPr>
          <w:rFonts w:ascii="Arial" w:eastAsia="Arial" w:hAnsi="Arial" w:cs="Arial"/>
          <w:spacing w:val="1"/>
          <w:sz w:val="24"/>
          <w:szCs w:val="24"/>
        </w:rPr>
        <w:t>&lt;nama satker&gt;</w:t>
      </w:r>
    </w:p>
    <w:p w14:paraId="6999C53F" w14:textId="77777777" w:rsidR="00211372" w:rsidRDefault="00211372">
      <w:pPr>
        <w:spacing w:before="1" w:line="100" w:lineRule="exact"/>
        <w:rPr>
          <w:sz w:val="11"/>
          <w:szCs w:val="11"/>
        </w:rPr>
      </w:pPr>
    </w:p>
    <w:p w14:paraId="4B30E1DF" w14:textId="77777777" w:rsidR="00211372" w:rsidRDefault="00211372">
      <w:pPr>
        <w:spacing w:line="200" w:lineRule="exact"/>
      </w:pPr>
    </w:p>
    <w:p w14:paraId="2D55F5A4" w14:textId="77777777" w:rsidR="00211372" w:rsidRDefault="00211372">
      <w:pPr>
        <w:spacing w:line="200" w:lineRule="exact"/>
      </w:pPr>
    </w:p>
    <w:p w14:paraId="55BD4EF2" w14:textId="77777777" w:rsidR="00211372" w:rsidRDefault="00211372">
      <w:pPr>
        <w:spacing w:line="200" w:lineRule="exact"/>
      </w:pPr>
    </w:p>
    <w:p w14:paraId="5A8A86DC" w14:textId="77777777" w:rsidR="00211372" w:rsidRDefault="00211372">
      <w:pPr>
        <w:spacing w:line="200" w:lineRule="exact"/>
      </w:pPr>
    </w:p>
    <w:p w14:paraId="0F6483CF" w14:textId="77777777" w:rsidR="00211372" w:rsidRDefault="00211372">
      <w:pPr>
        <w:spacing w:line="200" w:lineRule="exact"/>
      </w:pPr>
    </w:p>
    <w:p w14:paraId="1E216688" w14:textId="5B3DC612" w:rsidR="0021137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C8643E">
        <w:rPr>
          <w:rFonts w:ascii="Arial" w:eastAsia="Arial" w:hAnsi="Arial" w:cs="Arial"/>
          <w:sz w:val="24"/>
          <w:szCs w:val="24"/>
        </w:rPr>
        <w:t>&lt;perwakilan 1&gt;</w:t>
      </w:r>
    </w:p>
    <w:p w14:paraId="02672A14" w14:textId="77777777" w:rsidR="00211372" w:rsidRDefault="00211372">
      <w:pPr>
        <w:spacing w:before="4" w:line="100" w:lineRule="exact"/>
        <w:rPr>
          <w:sz w:val="10"/>
          <w:szCs w:val="10"/>
        </w:rPr>
      </w:pPr>
    </w:p>
    <w:p w14:paraId="4AC5FD5C" w14:textId="77777777" w:rsidR="00211372" w:rsidRDefault="00211372">
      <w:pPr>
        <w:spacing w:line="200" w:lineRule="exact"/>
      </w:pPr>
    </w:p>
    <w:p w14:paraId="28957FD4" w14:textId="77777777" w:rsidR="00211372" w:rsidRDefault="00211372">
      <w:pPr>
        <w:spacing w:line="200" w:lineRule="exact"/>
      </w:pPr>
    </w:p>
    <w:p w14:paraId="0A55A47D" w14:textId="77777777" w:rsidR="00211372" w:rsidRDefault="00211372">
      <w:pPr>
        <w:spacing w:line="200" w:lineRule="exact"/>
      </w:pPr>
    </w:p>
    <w:p w14:paraId="1293F2EE" w14:textId="77777777" w:rsidR="00211372" w:rsidRDefault="00211372">
      <w:pPr>
        <w:spacing w:line="200" w:lineRule="exact"/>
      </w:pPr>
    </w:p>
    <w:p w14:paraId="50DB4BAF" w14:textId="77777777" w:rsidR="00211372" w:rsidRDefault="00211372">
      <w:pPr>
        <w:spacing w:line="200" w:lineRule="exact"/>
      </w:pPr>
    </w:p>
    <w:p w14:paraId="07F34D66" w14:textId="7555E65F" w:rsidR="0021137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C8643E">
        <w:rPr>
          <w:rFonts w:ascii="Arial" w:eastAsia="Arial" w:hAnsi="Arial" w:cs="Arial"/>
          <w:sz w:val="24"/>
          <w:szCs w:val="24"/>
        </w:rPr>
        <w:t>&lt;perwakilan 2&gt;</w:t>
      </w:r>
    </w:p>
    <w:sectPr w:rsidR="00211372">
      <w:type w:val="continuous"/>
      <w:pgSz w:w="12240" w:h="15840"/>
      <w:pgMar w:top="1480" w:right="1320" w:bottom="280" w:left="1180" w:header="720" w:footer="720" w:gutter="0"/>
      <w:cols w:num="2" w:space="720" w:equalWidth="0">
        <w:col w:w="2222" w:space="2819"/>
        <w:col w:w="469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2525C"/>
    <w:multiLevelType w:val="multilevel"/>
    <w:tmpl w:val="57968AA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0206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372"/>
    <w:rsid w:val="00211372"/>
    <w:rsid w:val="00AE5DE1"/>
    <w:rsid w:val="00C8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7788F66"/>
  <w15:docId w15:val="{4C47BC46-6587-4874-8EC3-E4C6FAE5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Gede Bayu Sedana</dc:creator>
  <cp:lastModifiedBy>Legion5Pro</cp:lastModifiedBy>
  <cp:revision>2</cp:revision>
  <dcterms:created xsi:type="dcterms:W3CDTF">2026-09-08T02:55:00Z</dcterms:created>
  <dcterms:modified xsi:type="dcterms:W3CDTF">2026-09-08T02:55:00Z</dcterms:modified>
</cp:coreProperties>
</file>